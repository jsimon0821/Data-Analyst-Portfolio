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5AB6" w14:textId="77777777" w:rsidR="00690FBF" w:rsidRPr="00690FBF" w:rsidRDefault="00690FBF" w:rsidP="00690FBF">
      <w:pPr>
        <w:pStyle w:val="Title"/>
        <w:spacing w:before="0" w:after="0" w:line="240" w:lineRule="auto"/>
        <w:rPr>
          <w:sz w:val="6"/>
          <w:szCs w:val="6"/>
        </w:rPr>
      </w:pPr>
      <w:bookmarkStart w:id="0" w:name="_Hlk131061553"/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FE71F18" wp14:editId="70A0B495">
                <wp:simplePos x="0" y="0"/>
                <wp:positionH relativeFrom="margin">
                  <wp:posOffset>-519545</wp:posOffset>
                </wp:positionH>
                <wp:positionV relativeFrom="margin">
                  <wp:posOffset>-402590</wp:posOffset>
                </wp:positionV>
                <wp:extent cx="6985635" cy="10058400"/>
                <wp:effectExtent l="0" t="0" r="5715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058400"/>
                          <a:chOff x="0" y="0"/>
                          <a:chExt cx="4762532" cy="6858000"/>
                        </a:xfrm>
                      </wpg:grpSpPr>
                      <wps:wsp>
                        <wps:cNvPr id="7" name="Freeform 6">
                          <a:extLst>
                            <a:ext uri="{FF2B5EF4-FFF2-40B4-BE49-F238E27FC236}">
                              <a16:creationId xmlns:a16="http://schemas.microsoft.com/office/drawing/2014/main" id="{97861BD5-9E4C-D546-A13E-D5CF77915A1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 8">
                          <a:extLst>
                            <a:ext uri="{FF2B5EF4-FFF2-40B4-BE49-F238E27FC236}">
                              <a16:creationId xmlns:a16="http://schemas.microsoft.com/office/drawing/2014/main" id="{34C66C4E-700E-194D-BC81-934C3C3CDCA8}"/>
                            </a:ext>
                          </a:extLst>
                        </wps:cNvPr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9">
                          <a:extLst>
                            <a:ext uri="{FF2B5EF4-FFF2-40B4-BE49-F238E27FC236}">
                              <a16:creationId xmlns:a16="http://schemas.microsoft.com/office/drawing/2014/main" id="{2AA49747-F257-AA44-98C1-DE57A0977D0A}"/>
                            </a:ext>
                          </a:extLst>
                        </wps:cNvPr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1">
                          <a:extLst>
                            <a:ext uri="{FF2B5EF4-FFF2-40B4-BE49-F238E27FC236}">
                              <a16:creationId xmlns:a16="http://schemas.microsoft.com/office/drawing/2014/main" id="{D70623B7-9CCF-624C-B2B4-A46F42F5CE0C}"/>
                            </a:ext>
                          </a:extLst>
                        </wps:cNvPr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91F8A8" id="Group 1" o:spid="_x0000_s1026" alt="&quot;&quot;" style="position:absolute;margin-left:-40.9pt;margin-top:-31.7pt;width:550.05pt;height:11in;z-index:-251657216;mso-position-horizontal-relative:margin;mso-position-vertical-relative:margin;mso-width-relative:margin;mso-height-relative:margin" coordsize="47625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">
                <o:lock v:ext="edit" aspectratio="t"/>
                <v:shape id="Freeform 6" o:spid="_x0000_s1027" style="position:absolute;width:62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" path="m,l6235,r,6858000l,6858000,,xe" fillcolor="#669748" stroked="f" strokeweight=".24036mm">
                  <v:stroke joinstyle="miter"/>
                  <v:path arrowok="t" o:connecttype="custom" o:connectlocs="0,0;6235,0;6235,6858000;0,6858000" o:connectangles="0,0,0,0"/>
                </v:shape>
                <v:shape id="Freeform 8" o:spid="_x0000_s1028" style="position:absolute;left:283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v:shape id="Freeform 9" o:spid="_x0000_s1029" style="position:absolute;left:47562;width:63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" path="m,l6234,r,6858000l,6858000,,xe" fillcolor="#669748" stroked="f" strokeweight=".24036mm">
                  <v:stroke joinstyle="miter"/>
                  <v:path arrowok="t" o:connecttype="custom" o:connectlocs="0,0;6234,0;6234,6858000;0,6858000" o:connectangles="0,0,0,0"/>
                </v:shape>
                <v:shape id="Freeform 11" o:spid="_x0000_s1030" style="position:absolute;left:47208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w10:wrap anchorx="margin" anchory="margin"/>
                <w10:anchorlock/>
              </v:group>
            </w:pict>
          </mc:Fallback>
        </mc:AlternateContent>
      </w:r>
    </w:p>
    <w:p w14:paraId="09CE8CEE" w14:textId="7B3C45D8" w:rsidR="00E6780F" w:rsidRPr="00E6780F" w:rsidRDefault="00E6780F" w:rsidP="00E6780F">
      <w:pPr>
        <w:pStyle w:val="Title"/>
      </w:pPr>
      <w:r>
        <w:t>Joshua Simon</w:t>
      </w:r>
    </w:p>
    <w:p w14:paraId="7F160E31" w14:textId="77777777" w:rsidR="00690FBF" w:rsidRDefault="00690FBF" w:rsidP="00690FBF">
      <w:pPr>
        <w:pStyle w:val="Subtitle"/>
      </w:pPr>
    </w:p>
    <w:p w14:paraId="0C2B6E88" w14:textId="77777777" w:rsidR="00690FBF" w:rsidRDefault="00690FBF" w:rsidP="00690FBF">
      <w:pPr>
        <w:pStyle w:val="Subtitle"/>
      </w:pPr>
    </w:p>
    <w:p w14:paraId="793C0D47" w14:textId="18590A06" w:rsidR="004C1DA9" w:rsidRDefault="00E6780F" w:rsidP="00690FBF">
      <w:pPr>
        <w:pStyle w:val="Subtitle"/>
      </w:pPr>
      <w:r>
        <w:t>Data Analyst</w:t>
      </w:r>
    </w:p>
    <w:p w14:paraId="0FD64DA3" w14:textId="77777777" w:rsidR="00690FBF" w:rsidRPr="00690FBF" w:rsidRDefault="00690FBF" w:rsidP="00690FBF">
      <w:pPr>
        <w:rPr>
          <w:lang w:bidi="ar-SA"/>
        </w:rPr>
      </w:pPr>
    </w:p>
    <w:p w14:paraId="2B6D2EF9" w14:textId="70B3BD46" w:rsidR="00690FBF" w:rsidRDefault="00E6780F" w:rsidP="00690FBF">
      <w:r>
        <w:t>(727)-656-3426</w:t>
      </w:r>
    </w:p>
    <w:p w14:paraId="16AFC83F" w14:textId="0980A252" w:rsidR="00690FBF" w:rsidRDefault="00E6780F" w:rsidP="00690FBF">
      <w:hyperlink r:id="rId10" w:history="1">
        <w:r w:rsidRPr="00737BBF">
          <w:rPr>
            <w:rStyle w:val="Hyperlink"/>
          </w:rPr>
          <w:t>Jsimon82196@gmail.com</w:t>
        </w:r>
      </w:hyperlink>
    </w:p>
    <w:p w14:paraId="63661136" w14:textId="30BDB0F9" w:rsidR="00E6780F" w:rsidRDefault="00E6780F" w:rsidP="00690FBF">
      <w:r>
        <w:t>https://github.com/jsimon0821</w:t>
      </w:r>
    </w:p>
    <w:p w14:paraId="68FAF34C" w14:textId="0C4A7FDB" w:rsidR="00031E11" w:rsidRDefault="00E6780F" w:rsidP="00E6780F">
      <w:pPr>
        <w:pStyle w:val="ListBullet"/>
        <w:numPr>
          <w:ilvl w:val="0"/>
          <w:numId w:val="0"/>
        </w:numPr>
        <w:ind w:left="360" w:firstLine="360"/>
      </w:pPr>
      <w:r>
        <w:t xml:space="preserve">      </w:t>
      </w:r>
      <w:hyperlink r:id="rId11" w:history="1">
        <w:r w:rsidRPr="00737BBF">
          <w:rPr>
            <w:rStyle w:val="Hyperlink"/>
          </w:rPr>
          <w:t>www.linkedin.com/in/joshua-simon-a87b30171</w:t>
        </w:r>
      </w:hyperlink>
    </w:p>
    <w:p w14:paraId="7E54868B" w14:textId="77777777" w:rsidR="004C1DA9" w:rsidRPr="004C1DA9" w:rsidRDefault="00E6780F" w:rsidP="00690FBF">
      <w:pPr>
        <w:pStyle w:val="Subtitle"/>
      </w:pPr>
      <w:sdt>
        <w:sdtPr>
          <w:id w:val="-1403365644"/>
          <w:placeholder>
            <w:docPart w:val="858F9EB8C7294F04B1A1A1D273D931D5"/>
          </w:placeholder>
          <w:temporary/>
          <w:showingPlcHdr/>
          <w15:appearance w15:val="hidden"/>
        </w:sdtPr>
        <w:sdtEndPr/>
        <w:sdtContent>
          <w:r w:rsidR="00690FBF" w:rsidRPr="004C1DA9">
            <w:t>Experience</w:t>
          </w:r>
        </w:sdtContent>
      </w:sdt>
    </w:p>
    <w:p w14:paraId="0BBA7DD5" w14:textId="5CB8B709" w:rsidR="004C1DA9" w:rsidRPr="004C1DA9" w:rsidRDefault="00E6780F" w:rsidP="00690FBF">
      <w:pPr>
        <w:pStyle w:val="Heading1"/>
      </w:pPr>
      <w:r>
        <w:t>Business Systems Analyst,</w:t>
      </w:r>
      <w:r w:rsidR="004C1DA9" w:rsidRPr="004C1DA9">
        <w:t xml:space="preserve"> </w:t>
      </w:r>
      <w:r>
        <w:rPr>
          <w:rStyle w:val="Italics"/>
        </w:rPr>
        <w:t>Pasco County Schools</w:t>
      </w:r>
      <w:r w:rsidR="004C1DA9" w:rsidRPr="004C1DA9">
        <w:rPr>
          <w:rStyle w:val="Italics"/>
        </w:rPr>
        <w:t xml:space="preserve"> </w:t>
      </w:r>
    </w:p>
    <w:p w14:paraId="0C7A0742" w14:textId="1D12F118" w:rsidR="00690FBF" w:rsidRDefault="00E6780F" w:rsidP="00690FBF">
      <w:pPr>
        <w:pStyle w:val="Dates"/>
      </w:pPr>
      <w:r>
        <w:t>August 2023 - Current</w:t>
      </w:r>
      <w:r w:rsidR="00690FBF" w:rsidRPr="0070176A">
        <w:t xml:space="preserve"> </w:t>
      </w:r>
    </w:p>
    <w:p w14:paraId="40752F44" w14:textId="77777777" w:rsidR="004C1DA9" w:rsidRPr="00690FBF" w:rsidRDefault="00E6780F" w:rsidP="00690FBF">
      <w:sdt>
        <w:sdtPr>
          <w:id w:val="391013558"/>
          <w:placeholder>
            <w:docPart w:val="7C60A607E61E47BDBCB66F621C21E485"/>
          </w:placeholder>
          <w:temporary/>
          <w:showingPlcHdr/>
          <w15:appearance w15:val="hidden"/>
        </w:sdtPr>
        <w:sdtEndPr/>
        <w:sdtContent>
          <w:r w:rsidR="004C1DA9" w:rsidRPr="00690FBF">
            <w:t>Summarize your key responsibilities and accomplishments. Where appropriate, use the language and words you find in the specific job description. Be concise, targeting 3-5 key areas.</w:t>
          </w:r>
        </w:sdtContent>
      </w:sdt>
    </w:p>
    <w:p w14:paraId="6AA317B2" w14:textId="11F171D9" w:rsidR="004C1DA9" w:rsidRDefault="00E6780F" w:rsidP="00690FBF">
      <w:pPr>
        <w:pStyle w:val="Heading1"/>
      </w:pPr>
      <w:r>
        <w:t>Computer Technician,</w:t>
      </w:r>
      <w:r w:rsidR="004C1DA9" w:rsidRPr="004C1DA9">
        <w:t xml:space="preserve"> </w:t>
      </w:r>
      <w:r>
        <w:rPr>
          <w:rStyle w:val="Italics"/>
        </w:rPr>
        <w:t>Pasco County Schools</w:t>
      </w:r>
      <w:r w:rsidR="004C1DA9" w:rsidRPr="004C1DA9">
        <w:t xml:space="preserve"> </w:t>
      </w:r>
    </w:p>
    <w:p w14:paraId="0DD0F942" w14:textId="17C4F051" w:rsidR="00690FBF" w:rsidRPr="0070176A" w:rsidRDefault="00E6780F" w:rsidP="00690FBF">
      <w:pPr>
        <w:pStyle w:val="Dates"/>
      </w:pPr>
      <w:r>
        <w:t>August 2015 – July 2023</w:t>
      </w:r>
      <w:r w:rsidR="00690FBF" w:rsidRPr="0070176A">
        <w:t xml:space="preserve"> </w:t>
      </w:r>
    </w:p>
    <w:p w14:paraId="24F71A8A" w14:textId="77777777" w:rsidR="004C1DA9" w:rsidRDefault="00E6780F" w:rsidP="00690FBF">
      <w:sdt>
        <w:sdtPr>
          <w:id w:val="469259676"/>
          <w:placeholder>
            <w:docPart w:val="31AC6CEDE2F94D8DBFDD2E188FA62C61"/>
          </w:placeholder>
          <w:temporary/>
          <w:showingPlcHdr/>
          <w15:appearance w15:val="hidden"/>
        </w:sdtPr>
        <w:sdtEndPr/>
        <w:sdtContent>
          <w:r w:rsidR="004C1DA9" w:rsidRPr="0070176A">
            <w:t>Summarize your key responsibilities and accomplishments. Here again, take any opportunity to use words you find in the job description. Be brief.</w:t>
          </w:r>
        </w:sdtContent>
      </w:sdt>
    </w:p>
    <w:p w14:paraId="3AA64EC6" w14:textId="77777777" w:rsidR="004C1DA9" w:rsidRDefault="004C1DA9" w:rsidP="00E6780F">
      <w:pPr>
        <w:ind w:left="0"/>
      </w:pPr>
    </w:p>
    <w:p w14:paraId="1928CECF" w14:textId="77777777" w:rsidR="004C1DA9" w:rsidRPr="004C1DA9" w:rsidRDefault="00E6780F" w:rsidP="00690FBF">
      <w:pPr>
        <w:pStyle w:val="Subtitle"/>
      </w:pPr>
      <w:sdt>
        <w:sdtPr>
          <w:id w:val="1080101502"/>
          <w:placeholder>
            <w:docPart w:val="948A5B5DF1CC402A9EB5A48D57BFE8E4"/>
          </w:placeholder>
          <w:temporary/>
          <w:showingPlcHdr/>
          <w15:appearance w15:val="hidden"/>
        </w:sdtPr>
        <w:sdtEndPr/>
        <w:sdtContent>
          <w:r w:rsidR="00690FBF" w:rsidRPr="004C1DA9">
            <w:t>Education</w:t>
          </w:r>
        </w:sdtContent>
      </w:sdt>
    </w:p>
    <w:p w14:paraId="4D929C9C" w14:textId="77777777" w:rsidR="004C1DA9" w:rsidRDefault="004C1DA9" w:rsidP="00690FBF"/>
    <w:p w14:paraId="0C8EFC78" w14:textId="3FE509B1" w:rsidR="004C1DA9" w:rsidRPr="0070176A" w:rsidRDefault="00E6780F" w:rsidP="00690FBF">
      <w:r>
        <w:t>June 2018 – May 2023</w:t>
      </w:r>
    </w:p>
    <w:p w14:paraId="64783B5E" w14:textId="485831EB" w:rsidR="004C1DA9" w:rsidRDefault="00E6780F" w:rsidP="00690FBF">
      <w:pPr>
        <w:pStyle w:val="Heading2"/>
        <w:rPr>
          <w:rStyle w:val="NotBold"/>
        </w:rPr>
      </w:pPr>
      <w:r>
        <w:t>Bachelor of Arts,</w:t>
      </w:r>
      <w:r w:rsidR="004C1DA9" w:rsidRPr="004C1DA9">
        <w:t xml:space="preserve"> </w:t>
      </w:r>
      <w:r>
        <w:rPr>
          <w:rStyle w:val="NotBold"/>
        </w:rPr>
        <w:t>Statistics, University of South Florida</w:t>
      </w:r>
    </w:p>
    <w:p w14:paraId="170C48D3" w14:textId="77777777" w:rsidR="00E6780F" w:rsidRDefault="00E6780F" w:rsidP="00E6780F"/>
    <w:p w14:paraId="73B06CCA" w14:textId="3562B6EF" w:rsidR="00E6780F" w:rsidRDefault="00E6780F" w:rsidP="00E6780F">
      <w:r>
        <w:t>January 2016 – December 2017</w:t>
      </w:r>
    </w:p>
    <w:p w14:paraId="4B2B3C35" w14:textId="37DF1473" w:rsidR="00E6780F" w:rsidRPr="00E6780F" w:rsidRDefault="00E6780F" w:rsidP="00E6780F">
      <w:r>
        <w:rPr>
          <w:b/>
          <w:bCs/>
        </w:rPr>
        <w:t>Associate</w:t>
      </w:r>
      <w:r>
        <w:t>, Arts, Pasco-Hernando State College</w:t>
      </w:r>
    </w:p>
    <w:p w14:paraId="738A72B1" w14:textId="77777777" w:rsidR="004C1DA9" w:rsidRDefault="004C1DA9" w:rsidP="00690FBF"/>
    <w:p w14:paraId="4FB3B3D6" w14:textId="77777777" w:rsidR="004C1DA9" w:rsidRDefault="00E6780F" w:rsidP="00690FBF">
      <w:pPr>
        <w:pStyle w:val="Subtitle"/>
      </w:pPr>
      <w:sdt>
        <w:sdtPr>
          <w:id w:val="872966174"/>
          <w:placeholder>
            <w:docPart w:val="0E68EB727A0848F594231668E386017E"/>
          </w:placeholder>
          <w:temporary/>
          <w:showingPlcHdr/>
          <w15:appearance w15:val="hidden"/>
        </w:sdtPr>
        <w:sdtEndPr/>
        <w:sdtContent>
          <w:r w:rsidR="00690FBF" w:rsidRPr="00802B72">
            <w:t>Skills</w:t>
          </w:r>
        </w:sdtContent>
      </w:sdt>
    </w:p>
    <w:p w14:paraId="3C0703BE" w14:textId="77777777" w:rsidR="004C1DA9" w:rsidRDefault="004C1DA9" w:rsidP="00690FBF"/>
    <w:p w14:paraId="7427522F" w14:textId="3942BE26" w:rsidR="004C1DA9" w:rsidRPr="00690FBF" w:rsidRDefault="00E6780F" w:rsidP="00690FBF">
      <w:pPr>
        <w:pStyle w:val="Skills"/>
      </w:pPr>
      <w:r>
        <w:t>Excel</w:t>
      </w:r>
      <w:r w:rsidR="004C1DA9" w:rsidRPr="00690FBF">
        <w:tab/>
      </w:r>
      <w:r>
        <w:tab/>
        <w:t>SQL/</w:t>
      </w:r>
      <w:proofErr w:type="spellStart"/>
      <w:r>
        <w:t>mySQL</w:t>
      </w:r>
      <w:proofErr w:type="spellEnd"/>
      <w:r>
        <w:t xml:space="preserve"> Proficiency</w:t>
      </w:r>
      <w:r w:rsidR="004C1DA9" w:rsidRPr="00690FBF">
        <w:tab/>
      </w:r>
    </w:p>
    <w:p w14:paraId="6AAE1E98" w14:textId="6878D136" w:rsidR="00E6780F" w:rsidRDefault="00E6780F" w:rsidP="00690FBF">
      <w:pPr>
        <w:pStyle w:val="Skills"/>
      </w:pPr>
      <w:r>
        <w:t>Python (NumPy, Pandas, functions</w:t>
      </w:r>
      <w:proofErr w:type="gramStart"/>
      <w:r>
        <w:t>)</w:t>
      </w:r>
      <w:r>
        <w:tab/>
      </w:r>
      <w:r>
        <w:tab/>
        <w:t>Snowflake</w:t>
      </w:r>
      <w:proofErr w:type="gramEnd"/>
      <w:r>
        <w:tab/>
      </w:r>
    </w:p>
    <w:p w14:paraId="1BF8167A" w14:textId="4F5FDAE0" w:rsidR="00E6780F" w:rsidRDefault="00E6780F" w:rsidP="00690FBF">
      <w:pPr>
        <w:pStyle w:val="Skills"/>
      </w:pPr>
      <w:r>
        <w:t>Power BI (Dashboards, visualizations)</w:t>
      </w:r>
      <w:r>
        <w:tab/>
        <w:t>Teamwork</w:t>
      </w:r>
    </w:p>
    <w:p w14:paraId="182AA4C3" w14:textId="7DFEF18F" w:rsidR="00E6780F" w:rsidRDefault="00E6780F" w:rsidP="00690FBF">
      <w:pPr>
        <w:pStyle w:val="Skills"/>
      </w:pPr>
      <w:r>
        <w:t>Data Analysis</w:t>
      </w:r>
      <w:r>
        <w:tab/>
      </w:r>
    </w:p>
    <w:p w14:paraId="2388BDD3" w14:textId="5EA1AAF8" w:rsidR="00340C75" w:rsidRPr="00F5689F" w:rsidRDefault="00E6780F" w:rsidP="00E6780F">
      <w:pPr>
        <w:pStyle w:val="Skills"/>
      </w:pPr>
      <w:r>
        <w:t>Problem-Solving</w:t>
      </w:r>
      <w:bookmarkEnd w:id="0"/>
    </w:p>
    <w:sectPr w:rsidR="00340C75" w:rsidRPr="00F5689F" w:rsidSect="00690FBF">
      <w:pgSz w:w="12240" w:h="15840"/>
      <w:pgMar w:top="634" w:right="1440" w:bottom="634" w:left="1440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70892" w14:textId="77777777" w:rsidR="00E6780F" w:rsidRDefault="00E6780F" w:rsidP="00690FBF">
      <w:r>
        <w:separator/>
      </w:r>
    </w:p>
  </w:endnote>
  <w:endnote w:type="continuationSeparator" w:id="0">
    <w:p w14:paraId="0A61B025" w14:textId="77777777" w:rsidR="00E6780F" w:rsidRDefault="00E6780F" w:rsidP="00690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B4CA7" w14:textId="77777777" w:rsidR="00E6780F" w:rsidRDefault="00E6780F" w:rsidP="00690FBF">
      <w:r>
        <w:separator/>
      </w:r>
    </w:p>
  </w:footnote>
  <w:footnote w:type="continuationSeparator" w:id="0">
    <w:p w14:paraId="36108B8A" w14:textId="77777777" w:rsidR="00E6780F" w:rsidRDefault="00E6780F" w:rsidP="00690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44470856">
    <w:abstractNumId w:val="4"/>
  </w:num>
  <w:num w:numId="2" w16cid:durableId="549196634">
    <w:abstractNumId w:val="6"/>
  </w:num>
  <w:num w:numId="3" w16cid:durableId="1422919832">
    <w:abstractNumId w:val="5"/>
  </w:num>
  <w:num w:numId="4" w16cid:durableId="2071682557">
    <w:abstractNumId w:val="2"/>
  </w:num>
  <w:num w:numId="5" w16cid:durableId="1542015606">
    <w:abstractNumId w:val="3"/>
  </w:num>
  <w:num w:numId="6" w16cid:durableId="80369196">
    <w:abstractNumId w:val="7"/>
  </w:num>
  <w:num w:numId="7" w16cid:durableId="50083107">
    <w:abstractNumId w:val="0"/>
  </w:num>
  <w:num w:numId="8" w16cid:durableId="490603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0F"/>
    <w:rsid w:val="000041FC"/>
    <w:rsid w:val="00031E11"/>
    <w:rsid w:val="00047507"/>
    <w:rsid w:val="00057BF2"/>
    <w:rsid w:val="000746AE"/>
    <w:rsid w:val="000A3B87"/>
    <w:rsid w:val="000D2A61"/>
    <w:rsid w:val="000E2956"/>
    <w:rsid w:val="001015E3"/>
    <w:rsid w:val="00101F80"/>
    <w:rsid w:val="00157B6C"/>
    <w:rsid w:val="00185237"/>
    <w:rsid w:val="00212436"/>
    <w:rsid w:val="0023785C"/>
    <w:rsid w:val="00254C21"/>
    <w:rsid w:val="00256C9B"/>
    <w:rsid w:val="00271A92"/>
    <w:rsid w:val="00292A11"/>
    <w:rsid w:val="002A1560"/>
    <w:rsid w:val="002C21CC"/>
    <w:rsid w:val="002C378E"/>
    <w:rsid w:val="002F6CB9"/>
    <w:rsid w:val="00303FDC"/>
    <w:rsid w:val="00340C75"/>
    <w:rsid w:val="0036765D"/>
    <w:rsid w:val="00377519"/>
    <w:rsid w:val="00390248"/>
    <w:rsid w:val="003A70F8"/>
    <w:rsid w:val="003E6D64"/>
    <w:rsid w:val="00407F3F"/>
    <w:rsid w:val="00410F37"/>
    <w:rsid w:val="00445E3A"/>
    <w:rsid w:val="0046736A"/>
    <w:rsid w:val="00496677"/>
    <w:rsid w:val="00497CE6"/>
    <w:rsid w:val="004A389E"/>
    <w:rsid w:val="004B0D77"/>
    <w:rsid w:val="004C1DA9"/>
    <w:rsid w:val="004D7316"/>
    <w:rsid w:val="0050310A"/>
    <w:rsid w:val="005342F1"/>
    <w:rsid w:val="005666B9"/>
    <w:rsid w:val="0059022C"/>
    <w:rsid w:val="005A001B"/>
    <w:rsid w:val="005A05E2"/>
    <w:rsid w:val="005A4739"/>
    <w:rsid w:val="005D3B3A"/>
    <w:rsid w:val="005D49CA"/>
    <w:rsid w:val="005E2A9D"/>
    <w:rsid w:val="005E408E"/>
    <w:rsid w:val="00625729"/>
    <w:rsid w:val="0063039A"/>
    <w:rsid w:val="0064392B"/>
    <w:rsid w:val="006450C1"/>
    <w:rsid w:val="00647D8C"/>
    <w:rsid w:val="00653945"/>
    <w:rsid w:val="00673037"/>
    <w:rsid w:val="00690FBF"/>
    <w:rsid w:val="006B3BC2"/>
    <w:rsid w:val="006C2364"/>
    <w:rsid w:val="006F4142"/>
    <w:rsid w:val="0070452B"/>
    <w:rsid w:val="00705D7F"/>
    <w:rsid w:val="00740EE4"/>
    <w:rsid w:val="007466F4"/>
    <w:rsid w:val="007843C5"/>
    <w:rsid w:val="00785436"/>
    <w:rsid w:val="007A242C"/>
    <w:rsid w:val="007B6AC9"/>
    <w:rsid w:val="007C0CF2"/>
    <w:rsid w:val="007C74B7"/>
    <w:rsid w:val="007D294F"/>
    <w:rsid w:val="007E2782"/>
    <w:rsid w:val="007F4D8C"/>
    <w:rsid w:val="007F6801"/>
    <w:rsid w:val="00817608"/>
    <w:rsid w:val="00817E2C"/>
    <w:rsid w:val="00822F71"/>
    <w:rsid w:val="00851431"/>
    <w:rsid w:val="008539E9"/>
    <w:rsid w:val="0086291E"/>
    <w:rsid w:val="008F5EFB"/>
    <w:rsid w:val="008F64E8"/>
    <w:rsid w:val="009111F2"/>
    <w:rsid w:val="00990AFF"/>
    <w:rsid w:val="00997316"/>
    <w:rsid w:val="009A2009"/>
    <w:rsid w:val="009A6B1E"/>
    <w:rsid w:val="009C09FE"/>
    <w:rsid w:val="009C1962"/>
    <w:rsid w:val="00A635D5"/>
    <w:rsid w:val="00A67C6F"/>
    <w:rsid w:val="00A81573"/>
    <w:rsid w:val="00A82D03"/>
    <w:rsid w:val="00A831EA"/>
    <w:rsid w:val="00AD74A8"/>
    <w:rsid w:val="00AE17C6"/>
    <w:rsid w:val="00B10D59"/>
    <w:rsid w:val="00B16138"/>
    <w:rsid w:val="00B508D6"/>
    <w:rsid w:val="00B62A64"/>
    <w:rsid w:val="00B63E35"/>
    <w:rsid w:val="00B80EE9"/>
    <w:rsid w:val="00BC0E27"/>
    <w:rsid w:val="00BC3C1B"/>
    <w:rsid w:val="00BE32AE"/>
    <w:rsid w:val="00C118C7"/>
    <w:rsid w:val="00C52791"/>
    <w:rsid w:val="00C764ED"/>
    <w:rsid w:val="00C8183F"/>
    <w:rsid w:val="00C83E97"/>
    <w:rsid w:val="00CC34A3"/>
    <w:rsid w:val="00CD5690"/>
    <w:rsid w:val="00CE26DB"/>
    <w:rsid w:val="00CF4208"/>
    <w:rsid w:val="00D103FF"/>
    <w:rsid w:val="00D5552B"/>
    <w:rsid w:val="00D62F82"/>
    <w:rsid w:val="00D649DF"/>
    <w:rsid w:val="00D81E79"/>
    <w:rsid w:val="00D87E03"/>
    <w:rsid w:val="00D92D79"/>
    <w:rsid w:val="00DB29DA"/>
    <w:rsid w:val="00E40C3C"/>
    <w:rsid w:val="00E4557E"/>
    <w:rsid w:val="00E6525B"/>
    <w:rsid w:val="00E6780F"/>
    <w:rsid w:val="00E8269A"/>
    <w:rsid w:val="00E97CB2"/>
    <w:rsid w:val="00EA31B4"/>
    <w:rsid w:val="00EC5870"/>
    <w:rsid w:val="00ED6E70"/>
    <w:rsid w:val="00EE28BB"/>
    <w:rsid w:val="00EF10F2"/>
    <w:rsid w:val="00F31058"/>
    <w:rsid w:val="00F41ACF"/>
    <w:rsid w:val="00F5689F"/>
    <w:rsid w:val="00F62D72"/>
    <w:rsid w:val="00F7064C"/>
    <w:rsid w:val="00F7157D"/>
    <w:rsid w:val="00F95AF2"/>
    <w:rsid w:val="00FA1EEA"/>
    <w:rsid w:val="00FB58C7"/>
    <w:rsid w:val="00FC533E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2EC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BF"/>
    <w:pPr>
      <w:spacing w:line="320" w:lineRule="exact"/>
      <w:ind w:left="994" w:right="63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FBF"/>
    <w:pPr>
      <w:spacing w:before="280"/>
      <w:ind w:right="634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690FBF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90FBF"/>
    <w:pPr>
      <w:tabs>
        <w:tab w:val="left" w:pos="720"/>
      </w:tabs>
      <w:spacing w:before="240" w:after="360" w:line="1000" w:lineRule="exact"/>
      <w:ind w:left="360" w:right="1440"/>
      <w:outlineLvl w:val="0"/>
    </w:pPr>
    <w:rPr>
      <w:rFonts w:asciiTheme="majorHAnsi" w:hAnsiTheme="majorHAnsi"/>
      <w:bCs/>
      <w:color w:val="446530" w:themeColor="accent2" w:themeShade="80"/>
      <w:spacing w:val="80"/>
      <w:sz w:val="11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90FBF"/>
    <w:rPr>
      <w:rFonts w:asciiTheme="majorHAnsi" w:eastAsia="Arial" w:hAnsiTheme="majorHAnsi" w:cs="Arial"/>
      <w:bCs/>
      <w:color w:val="446530" w:themeColor="accent2" w:themeShade="80"/>
      <w:spacing w:val="80"/>
      <w:sz w:val="11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0FBF"/>
    <w:pPr>
      <w:spacing w:line="240" w:lineRule="auto"/>
      <w:outlineLvl w:val="1"/>
    </w:pPr>
    <w:rPr>
      <w:rFonts w:asciiTheme="majorHAnsi" w:eastAsiaTheme="minorEastAsia" w:hAnsiTheme="majorHAnsi" w:cs="Calibri"/>
      <w:b/>
      <w:color w:val="446530" w:themeColor="accent2" w:themeShade="80"/>
      <w:szCs w:val="20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90FBF"/>
    <w:rPr>
      <w:rFonts w:asciiTheme="majorHAnsi" w:eastAsiaTheme="minorEastAsia" w:hAnsiTheme="majorHAnsi" w:cs="Calibri"/>
      <w:b/>
      <w:color w:val="446530" w:themeColor="accent2" w:themeShade="8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690FBF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690FBF"/>
    <w:rPr>
      <w:color w:val="39A5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B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0FB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0FBF"/>
    <w:rPr>
      <w:rFonts w:eastAsia="Arial" w:cs="Arial"/>
      <w:sz w:val="20"/>
      <w:szCs w:val="20"/>
      <w:lang w:bidi="en-US"/>
    </w:rPr>
  </w:style>
  <w:style w:type="paragraph" w:customStyle="1" w:styleId="Dates">
    <w:name w:val="Dates"/>
    <w:basedOn w:val="Normal"/>
    <w:qFormat/>
    <w:rsid w:val="00690FBF"/>
    <w:pPr>
      <w:spacing w:after="200"/>
      <w:ind w:right="634"/>
    </w:pPr>
  </w:style>
  <w:style w:type="paragraph" w:styleId="ListBullet">
    <w:name w:val="List Bullet"/>
    <w:basedOn w:val="Normal"/>
    <w:uiPriority w:val="6"/>
    <w:rsid w:val="00E6780F"/>
    <w:pPr>
      <w:widowControl/>
      <w:numPr>
        <w:numId w:val="8"/>
      </w:numPr>
      <w:autoSpaceDE/>
      <w:autoSpaceDN/>
      <w:spacing w:after="120" w:line="360" w:lineRule="auto"/>
      <w:ind w:left="0" w:right="0" w:firstLine="0"/>
      <w:contextualSpacing/>
    </w:pPr>
    <w:rPr>
      <w:rFonts w:eastAsiaTheme="minorEastAsia" w:cstheme="minorBidi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joshua-simon-a87b30171" TargetMode="External"/><Relationship Id="rId5" Type="http://schemas.openxmlformats.org/officeDocument/2006/relationships/styles" Target="styles.xml"/><Relationship Id="rId10" Type="http://schemas.openxmlformats.org/officeDocument/2006/relationships/hyperlink" Target="mailto:Jsimon82196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simo\AppData\Roaming\Microsoft\Templates\ATS%20simple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8F9EB8C7294F04B1A1A1D273D93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7E248-7AE5-47D2-BB8F-DCEF0F9F9F54}"/>
      </w:docPartPr>
      <w:docPartBody>
        <w:p w:rsidR="004A13F4" w:rsidRDefault="004A13F4">
          <w:pPr>
            <w:pStyle w:val="858F9EB8C7294F04B1A1A1D273D931D5"/>
          </w:pPr>
          <w:r w:rsidRPr="004C1DA9">
            <w:t>Experience</w:t>
          </w:r>
        </w:p>
      </w:docPartBody>
    </w:docPart>
    <w:docPart>
      <w:docPartPr>
        <w:name w:val="7C60A607E61E47BDBCB66F621C21E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1C67A-2C87-42CF-BD1E-BFD12F82FDC0}"/>
      </w:docPartPr>
      <w:docPartBody>
        <w:p w:rsidR="004A13F4" w:rsidRDefault="004A13F4">
          <w:pPr>
            <w:pStyle w:val="7C60A607E61E47BDBCB66F621C21E485"/>
          </w:pPr>
          <w:r w:rsidRPr="00690FBF">
            <w:t>Summarize your key responsibilities and accomplishments. Where appropriate, use the language and words you find in the specific job description. Be concise, targeting 3-5 key areas.</w:t>
          </w:r>
        </w:p>
      </w:docPartBody>
    </w:docPart>
    <w:docPart>
      <w:docPartPr>
        <w:name w:val="31AC6CEDE2F94D8DBFDD2E188FA62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0BBFE-A881-416A-8D95-B3B34C0497E5}"/>
      </w:docPartPr>
      <w:docPartBody>
        <w:p w:rsidR="004A13F4" w:rsidRDefault="004A13F4">
          <w:pPr>
            <w:pStyle w:val="31AC6CEDE2F94D8DBFDD2E188FA62C61"/>
          </w:pPr>
          <w:r w:rsidRPr="0070176A">
            <w:t>Summarize your key responsibilities and accomplishments. Here again, take any opportunity to use words you find in the job description. Be brief.</w:t>
          </w:r>
        </w:p>
      </w:docPartBody>
    </w:docPart>
    <w:docPart>
      <w:docPartPr>
        <w:name w:val="948A5B5DF1CC402A9EB5A48D57BFE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4A89D-1E2B-4958-A16E-056543F58B75}"/>
      </w:docPartPr>
      <w:docPartBody>
        <w:p w:rsidR="004A13F4" w:rsidRDefault="004A13F4">
          <w:pPr>
            <w:pStyle w:val="948A5B5DF1CC402A9EB5A48D57BFE8E4"/>
          </w:pPr>
          <w:r w:rsidRPr="004C1DA9">
            <w:t>Education</w:t>
          </w:r>
        </w:p>
      </w:docPartBody>
    </w:docPart>
    <w:docPart>
      <w:docPartPr>
        <w:name w:val="0E68EB727A0848F594231668E3860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D7459-3E3A-44A9-A829-DC526BE1B9CC}"/>
      </w:docPartPr>
      <w:docPartBody>
        <w:p w:rsidR="004A13F4" w:rsidRDefault="004A13F4">
          <w:pPr>
            <w:pStyle w:val="0E68EB727A0848F594231668E386017E"/>
          </w:pPr>
          <w:r w:rsidRPr="00802B72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F4"/>
    <w:rsid w:val="00057BF2"/>
    <w:rsid w:val="004A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EDBBC8B518C4C2781AC2D28EC8BB8D8">
    <w:name w:val="8EDBBC8B518C4C2781AC2D28EC8BB8D8"/>
  </w:style>
  <w:style w:type="paragraph" w:customStyle="1" w:styleId="9DA0B5621A054B6190BF126A8A571549">
    <w:name w:val="9DA0B5621A054B6190BF126A8A571549"/>
  </w:style>
  <w:style w:type="paragraph" w:customStyle="1" w:styleId="AC56866746A34FD3A36E6032897B5203">
    <w:name w:val="AC56866746A34FD3A36E6032897B5203"/>
  </w:style>
  <w:style w:type="paragraph" w:customStyle="1" w:styleId="249369D65A3B45C6A51F756626EC254B">
    <w:name w:val="249369D65A3B45C6A51F756626EC254B"/>
  </w:style>
  <w:style w:type="paragraph" w:customStyle="1" w:styleId="5B9E9FAED4E943D7982252595C74BAED">
    <w:name w:val="5B9E9FAED4E943D7982252595C74BAED"/>
  </w:style>
  <w:style w:type="paragraph" w:customStyle="1" w:styleId="6D85188279D74A9597801A83495D84FB">
    <w:name w:val="6D85188279D74A9597801A83495D84FB"/>
  </w:style>
  <w:style w:type="paragraph" w:customStyle="1" w:styleId="858F9EB8C7294F04B1A1A1D273D931D5">
    <w:name w:val="858F9EB8C7294F04B1A1A1D273D931D5"/>
  </w:style>
  <w:style w:type="paragraph" w:customStyle="1" w:styleId="0D438A788AD6494DA0AF89298363AD8E">
    <w:name w:val="0D438A788AD6494DA0AF89298363AD8E"/>
  </w:style>
  <w:style w:type="character" w:customStyle="1" w:styleId="Italics">
    <w:name w:val="Italics"/>
    <w:uiPriority w:val="1"/>
    <w:qFormat/>
    <w:rPr>
      <w:b/>
      <w:i/>
    </w:rPr>
  </w:style>
  <w:style w:type="paragraph" w:customStyle="1" w:styleId="B4CA116FD40B4321ADBFE0F1F6358306">
    <w:name w:val="B4CA116FD40B4321ADBFE0F1F6358306"/>
  </w:style>
  <w:style w:type="paragraph" w:customStyle="1" w:styleId="B7F558E418B349D3B1C0DC2EB62C9DCF">
    <w:name w:val="B7F558E418B349D3B1C0DC2EB62C9DCF"/>
  </w:style>
  <w:style w:type="paragraph" w:customStyle="1" w:styleId="7C60A607E61E47BDBCB66F621C21E485">
    <w:name w:val="7C60A607E61E47BDBCB66F621C21E485"/>
  </w:style>
  <w:style w:type="paragraph" w:customStyle="1" w:styleId="A9954B489159441585112742FD6BEEA6">
    <w:name w:val="A9954B489159441585112742FD6BEEA6"/>
  </w:style>
  <w:style w:type="paragraph" w:customStyle="1" w:styleId="2C66F246C68E427C81200E1FA56D7AFE">
    <w:name w:val="2C66F246C68E427C81200E1FA56D7AFE"/>
  </w:style>
  <w:style w:type="paragraph" w:customStyle="1" w:styleId="B83750199F3947F1955A2A8936FF8095">
    <w:name w:val="B83750199F3947F1955A2A8936FF8095"/>
  </w:style>
  <w:style w:type="paragraph" w:customStyle="1" w:styleId="31AC6CEDE2F94D8DBFDD2E188FA62C61">
    <w:name w:val="31AC6CEDE2F94D8DBFDD2E188FA62C61"/>
  </w:style>
  <w:style w:type="paragraph" w:customStyle="1" w:styleId="5B5A801E899D421995BA04CCA7B61E45">
    <w:name w:val="5B5A801E899D421995BA04CCA7B61E45"/>
  </w:style>
  <w:style w:type="paragraph" w:customStyle="1" w:styleId="9A6E11440DDE4FB5AB78135D233DA6C6">
    <w:name w:val="9A6E11440DDE4FB5AB78135D233DA6C6"/>
  </w:style>
  <w:style w:type="paragraph" w:customStyle="1" w:styleId="A2551AFF0AC244319486E5D4EAFABFA4">
    <w:name w:val="A2551AFF0AC244319486E5D4EAFABFA4"/>
  </w:style>
  <w:style w:type="paragraph" w:customStyle="1" w:styleId="A1B8D8431F4E42E9870189A6ADEB5062">
    <w:name w:val="A1B8D8431F4E42E9870189A6ADEB5062"/>
  </w:style>
  <w:style w:type="paragraph" w:customStyle="1" w:styleId="948A5B5DF1CC402A9EB5A48D57BFE8E4">
    <w:name w:val="948A5B5DF1CC402A9EB5A48D57BFE8E4"/>
  </w:style>
  <w:style w:type="paragraph" w:customStyle="1" w:styleId="81CFFD1662874A94B0F7E9DF32719A97">
    <w:name w:val="81CFFD1662874A94B0F7E9DF32719A97"/>
  </w:style>
  <w:style w:type="paragraph" w:customStyle="1" w:styleId="C61DB5F1345C4B0DA7F6534239503E1E">
    <w:name w:val="C61DB5F1345C4B0DA7F6534239503E1E"/>
  </w:style>
  <w:style w:type="character" w:customStyle="1" w:styleId="NotBold">
    <w:name w:val="Not Bold"/>
    <w:uiPriority w:val="1"/>
    <w:qFormat/>
    <w:rPr>
      <w:b/>
    </w:rPr>
  </w:style>
  <w:style w:type="paragraph" w:customStyle="1" w:styleId="AF385843A927441B8577AC7F83C6AE85">
    <w:name w:val="AF385843A927441B8577AC7F83C6AE85"/>
  </w:style>
  <w:style w:type="paragraph" w:customStyle="1" w:styleId="0E68EB727A0848F594231668E386017E">
    <w:name w:val="0E68EB727A0848F594231668E386017E"/>
  </w:style>
  <w:style w:type="paragraph" w:customStyle="1" w:styleId="32094980F2C6493990332631C012AFD7">
    <w:name w:val="32094980F2C6493990332631C012AFD7"/>
  </w:style>
  <w:style w:type="paragraph" w:customStyle="1" w:styleId="AC77E2A570AA416BA60B2E5C3F9CE8F0">
    <w:name w:val="AC77E2A570AA416BA60B2E5C3F9CE8F0"/>
  </w:style>
  <w:style w:type="paragraph" w:customStyle="1" w:styleId="E2B6A3419E564E2EB4907B0B4C39AEC8">
    <w:name w:val="E2B6A3419E564E2EB4907B0B4C39AEC8"/>
  </w:style>
  <w:style w:type="paragraph" w:customStyle="1" w:styleId="A2032D5B8882465787C9FA7BB7093406">
    <w:name w:val="A2032D5B8882465787C9FA7BB7093406"/>
  </w:style>
  <w:style w:type="paragraph" w:customStyle="1" w:styleId="E98FCFFEB05D4ADE9F958EF86F8AF53F">
    <w:name w:val="E98FCFFEB05D4ADE9F958EF86F8AF53F"/>
  </w:style>
  <w:style w:type="paragraph" w:customStyle="1" w:styleId="A9A1C6251BDB4482B00D229AAD3DC233">
    <w:name w:val="A9A1C6251BDB4482B00D229AAD3DC2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69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3FF1C84-DF90-42FE-AE11-AFF931E8FA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00A20C-2870-4772-8D78-C84273E38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541AF4-0605-4549-B594-5B1E9F6FC301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simple classic resume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2025-09-09T13:06:00Z</dcterms:created>
  <dcterms:modified xsi:type="dcterms:W3CDTF">2025-09-09T13:13:00Z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